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007F76" w:rsidRPr="00F969D4" w:rsidRDefault="006D650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F969D4">
        <w:rPr>
          <w:rFonts w:ascii="Times New Roman" w:hAnsi="Times New Roman" w:cs="Times New Roman"/>
          <w:sz w:val="40"/>
          <w:szCs w:val="40"/>
          <w:lang w:val="en-US"/>
        </w:rPr>
        <w:t>Technical solution description</w:t>
      </w:r>
    </w:p>
    <w:p w:rsidR="00F03972" w:rsidRPr="00B554A8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969D4">
        <w:rPr>
          <w:rFonts w:ascii="Times New Roman" w:hAnsi="Times New Roman" w:cs="Times New Roman"/>
          <w:sz w:val="40"/>
          <w:szCs w:val="40"/>
          <w:lang w:val="en-US"/>
        </w:rPr>
        <w:t>LogiWeb</w:t>
      </w:r>
      <w:proofErr w:type="spellEnd"/>
    </w:p>
    <w:p w:rsidR="00296362" w:rsidRPr="00F969D4" w:rsidRDefault="0029636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6F1E05" w:rsidRPr="00F969D4" w:rsidRDefault="00F03972" w:rsidP="00F0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Author: </w:t>
      </w:r>
      <w:proofErr w:type="spellStart"/>
      <w:r w:rsidRPr="00F969D4">
        <w:rPr>
          <w:rFonts w:ascii="Times New Roman" w:hAnsi="Times New Roman" w:cs="Times New Roman"/>
          <w:sz w:val="28"/>
          <w:szCs w:val="28"/>
          <w:lang w:val="en-US"/>
        </w:rPr>
        <w:t>Nazukin</w:t>
      </w:r>
      <w:proofErr w:type="spellEnd"/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Dmitry</w:t>
      </w:r>
    </w:p>
    <w:p w:rsidR="00F03972" w:rsidRPr="00F969D4" w:rsidRDefault="00F03972" w:rsidP="00F03972">
      <w:pPr>
        <w:jc w:val="right"/>
        <w:rPr>
          <w:rFonts w:ascii="Times New Roman" w:hAnsi="Times New Roman" w:cs="Times New Roman"/>
          <w:lang w:val="en-US"/>
        </w:rPr>
      </w:pPr>
      <w:r w:rsidRPr="00F969D4">
        <w:rPr>
          <w:rFonts w:ascii="Times New Roman" w:hAnsi="Times New Roman" w:cs="Times New Roman"/>
          <w:lang w:val="en-US"/>
        </w:rPr>
        <w:br w:type="page"/>
      </w:r>
    </w:p>
    <w:p w:rsidR="00F03972" w:rsidRPr="00D04452" w:rsidRDefault="006F1E05" w:rsidP="00D04452">
      <w:pPr>
        <w:pStyle w:val="a5"/>
        <w:numPr>
          <w:ilvl w:val="0"/>
          <w:numId w:val="19"/>
        </w:numPr>
        <w:spacing w:line="240" w:lineRule="auto"/>
        <w:ind w:left="426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04452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Content</w:t>
      </w:r>
    </w:p>
    <w:p w:rsidR="006F1E05" w:rsidRPr="00F969D4" w:rsidRDefault="00D8043F" w:rsidP="00D04452">
      <w:p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sz w:val="28"/>
          <w:szCs w:val="28"/>
          <w:lang w:val="en-US"/>
        </w:rPr>
        <w:t>During this work an applicatio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n that emulates 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>the information system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 of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some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 truck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company was developed. </w:t>
      </w: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Managers are able to manage company staff, map, trucks and orders</w:t>
      </w:r>
      <w:r w:rsidR="00F5444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(create, read, update, delete etc.)</w:t>
      </w: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Drivers are able to</w:t>
      </w:r>
      <w:r w:rsidR="00F5444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get information about their appointment (order’s number, order’s items, co-drivers information, truck’s information) and </w:t>
      </w:r>
      <w:r w:rsidR="0030565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manage order’s state (load and deliver cargos, start and finish order)</w:t>
      </w:r>
      <w:r w:rsidR="00EA068F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Generally, all functionality from technical task was implemented.</w:t>
      </w:r>
    </w:p>
    <w:p w:rsidR="00EA068F" w:rsidRPr="00F969D4" w:rsidRDefault="00EA068F" w:rsidP="00D04452">
      <w:p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Besides, </w:t>
      </w:r>
      <w:proofErr w:type="gram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additional features was</w:t>
      </w:r>
      <w:proofErr w:type="gram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implemented: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Registration, </w:t>
      </w:r>
      <w:proofErr w:type="spell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autentification</w:t>
      </w:r>
      <w:proofErr w:type="spell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and authorization. There </w:t>
      </w:r>
      <w:proofErr w:type="gram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are 3 employee’s type</w:t>
      </w:r>
      <w:proofErr w:type="gram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 NEW (newly registered user, they doesn’t have any functionality), DRIVER (driver’s functionality), MANAGER (manager’s functionality).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Map creation: managers are able to create and edit cities, add interval’s information.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Order editing</w:t>
      </w:r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and deleting: managers are able to edit order, add points, delete points, </w:t>
      </w:r>
      <w:proofErr w:type="gramStart"/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change</w:t>
      </w:r>
      <w:proofErr w:type="gramEnd"/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drivers.</w:t>
      </w:r>
    </w:p>
    <w:p w:rsidR="006F1E05" w:rsidRPr="00F969D4" w:rsidRDefault="006F1E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E6305" w:rsidRPr="00D04452" w:rsidRDefault="007B2F30" w:rsidP="00D04452">
      <w:pPr>
        <w:pStyle w:val="2"/>
        <w:numPr>
          <w:ilvl w:val="0"/>
          <w:numId w:val="0"/>
        </w:numPr>
        <w:rPr>
          <w:rFonts w:ascii="Times New Roman" w:hAnsi="Times New Roman" w:cs="Times New Roman"/>
          <w:i w:val="0"/>
          <w:sz w:val="36"/>
          <w:szCs w:val="36"/>
          <w:lang w:val="en-US"/>
        </w:rPr>
      </w:pPr>
      <w:r>
        <w:rPr>
          <w:rFonts w:ascii="Times New Roman" w:hAnsi="Times New Roman" w:cs="Times New Roman"/>
          <w:i w:val="0"/>
          <w:sz w:val="36"/>
          <w:szCs w:val="36"/>
          <w:lang w:val="en-US"/>
        </w:rPr>
        <w:t xml:space="preserve">2. </w:t>
      </w:r>
      <w:r w:rsidR="003E6305" w:rsidRPr="007B2F30">
        <w:rPr>
          <w:rFonts w:ascii="Times New Roman" w:hAnsi="Times New Roman" w:cs="Times New Roman"/>
          <w:i w:val="0"/>
          <w:sz w:val="36"/>
          <w:szCs w:val="36"/>
          <w:lang w:val="en-US"/>
        </w:rPr>
        <w:t>Used technologies</w:t>
      </w:r>
    </w:p>
    <w:p w:rsidR="003E6305" w:rsidRPr="007B2F30" w:rsidRDefault="003E6305" w:rsidP="00D04452">
      <w:pPr>
        <w:pStyle w:val="a0"/>
        <w:rPr>
          <w:rFonts w:cs="Times New Roman"/>
          <w:sz w:val="28"/>
          <w:szCs w:val="28"/>
          <w:lang w:val="en-US"/>
        </w:rPr>
      </w:pPr>
      <w:r w:rsidRPr="00F969D4">
        <w:rPr>
          <w:rFonts w:cs="Times New Roman"/>
          <w:lang w:val="en-US"/>
        </w:rPr>
        <w:t xml:space="preserve"> </w:t>
      </w:r>
      <w:r w:rsidRPr="007B2F30">
        <w:rPr>
          <w:rFonts w:cs="Times New Roman"/>
          <w:sz w:val="28"/>
          <w:szCs w:val="28"/>
          <w:lang w:val="en-US"/>
        </w:rPr>
        <w:t>Used instruments: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Intellij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IDEA Ultimate v15.0.3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r w:rsidRPr="007B2F30">
        <w:rPr>
          <w:rFonts w:cs="Times New Roman"/>
          <w:sz w:val="28"/>
          <w:szCs w:val="28"/>
          <w:lang w:val="en-US"/>
        </w:rPr>
        <w:t>Apache Maven 3.3.3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Wildfly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10.0.0 Final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MySQL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5.6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MySQL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B2F30">
        <w:rPr>
          <w:rFonts w:cs="Times New Roman"/>
          <w:sz w:val="28"/>
          <w:szCs w:val="28"/>
          <w:lang w:val="en-US"/>
        </w:rPr>
        <w:t>WorkBench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SonarQube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5.</w:t>
      </w:r>
      <w:r w:rsidR="00850FD6">
        <w:rPr>
          <w:rFonts w:cs="Times New Roman"/>
          <w:sz w:val="28"/>
          <w:szCs w:val="28"/>
          <w:lang w:val="en-US"/>
        </w:rPr>
        <w:t>4</w:t>
      </w:r>
    </w:p>
    <w:p w:rsidR="00140F6C" w:rsidRPr="007B2F30" w:rsidRDefault="00140F6C" w:rsidP="00D04452">
      <w:pPr>
        <w:pStyle w:val="a0"/>
        <w:ind w:left="720"/>
        <w:rPr>
          <w:rFonts w:cs="Times New Roman"/>
          <w:sz w:val="28"/>
          <w:szCs w:val="28"/>
        </w:rPr>
      </w:pPr>
    </w:p>
    <w:p w:rsidR="003E6305" w:rsidRPr="007B2F30" w:rsidRDefault="00140F6C" w:rsidP="00D04452">
      <w:pPr>
        <w:pStyle w:val="a0"/>
        <w:rPr>
          <w:rFonts w:cs="Times New Roman"/>
          <w:sz w:val="28"/>
          <w:szCs w:val="28"/>
          <w:lang w:val="en-US"/>
        </w:rPr>
      </w:pPr>
      <w:r w:rsidRPr="007B2F30">
        <w:rPr>
          <w:rFonts w:cs="Times New Roman"/>
          <w:sz w:val="28"/>
          <w:szCs w:val="28"/>
          <w:lang w:val="en-US"/>
        </w:rPr>
        <w:t>Technologies</w:t>
      </w:r>
      <w:r w:rsidR="003E6305" w:rsidRPr="007B2F30">
        <w:rPr>
          <w:rFonts w:cs="Times New Roman"/>
          <w:sz w:val="28"/>
          <w:szCs w:val="28"/>
          <w:lang w:val="en-US"/>
        </w:rPr>
        <w:t>: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Spring 4.</w:t>
      </w:r>
      <w:r w:rsidR="00850FD6">
        <w:rPr>
          <w:rFonts w:cs="Times New Roman"/>
          <w:sz w:val="28"/>
          <w:szCs w:val="28"/>
          <w:lang w:val="en-US"/>
        </w:rPr>
        <w:t>2.5</w:t>
      </w:r>
    </w:p>
    <w:p w:rsidR="00E466F7" w:rsidRPr="007B2F30" w:rsidRDefault="00850FD6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JPA 2.2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EJB 3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JSF 2.1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Jax-rs</w:t>
      </w:r>
      <w:proofErr w:type="spellEnd"/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Log4j 1.2.17</w:t>
      </w:r>
    </w:p>
    <w:p w:rsidR="00140F6C" w:rsidRPr="00850FD6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JUnit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4</w:t>
      </w:r>
    </w:p>
    <w:p w:rsidR="00850FD6" w:rsidRPr="007B2F30" w:rsidRDefault="00850FD6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  <w:lang w:val="en-US"/>
        </w:rPr>
        <w:lastRenderedPageBreak/>
        <w:t>Mockito</w:t>
      </w:r>
      <w:proofErr w:type="spellEnd"/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Bootstrap</w:t>
      </w:r>
      <w:r w:rsidR="00E466F7" w:rsidRPr="007B2F30">
        <w:rPr>
          <w:rFonts w:cs="Times New Roman"/>
          <w:sz w:val="28"/>
          <w:szCs w:val="28"/>
          <w:lang w:val="en-US"/>
        </w:rPr>
        <w:t xml:space="preserve"> 3</w:t>
      </w:r>
    </w:p>
    <w:p w:rsidR="00E466F7" w:rsidRPr="007B2F30" w:rsidRDefault="00E466F7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JQuery</w:t>
      </w:r>
      <w:proofErr w:type="spellEnd"/>
    </w:p>
    <w:p w:rsidR="003E6305" w:rsidRPr="00F969D4" w:rsidRDefault="003E6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4452" w:rsidRPr="00D04452" w:rsidRDefault="00E466F7" w:rsidP="00D04452">
      <w:pPr>
        <w:pStyle w:val="1"/>
        <w:numPr>
          <w:ilvl w:val="0"/>
          <w:numId w:val="16"/>
        </w:numPr>
        <w:spacing w:after="200" w:line="240" w:lineRule="auto"/>
        <w:ind w:left="426" w:hanging="426"/>
        <w:rPr>
          <w:rFonts w:ascii="Times New Roman" w:eastAsia="WenQuanYi Micro Hei" w:hAnsi="Times New Roman" w:cs="Times New Roman"/>
          <w:iCs/>
          <w:color w:val="auto"/>
          <w:kern w:val="1"/>
          <w:sz w:val="36"/>
          <w:szCs w:val="36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iCs/>
          <w:color w:val="auto"/>
          <w:kern w:val="1"/>
          <w:sz w:val="36"/>
          <w:szCs w:val="36"/>
          <w:lang w:val="en-US" w:eastAsia="zh-CN" w:bidi="hi-IN"/>
        </w:rPr>
        <w:t>Implementation</w:t>
      </w:r>
    </w:p>
    <w:p w:rsidR="00F4721F" w:rsidRPr="00D04452" w:rsidRDefault="00F4721F" w:rsidP="00D04452">
      <w:pPr>
        <w:pStyle w:val="a5"/>
        <w:numPr>
          <w:ilvl w:val="1"/>
          <w:numId w:val="16"/>
        </w:numPr>
        <w:spacing w:line="240" w:lineRule="auto"/>
        <w:ind w:left="426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b/>
          <w:sz w:val="32"/>
          <w:szCs w:val="32"/>
          <w:lang w:val="en-US"/>
        </w:rPr>
        <w:t>Database scheme:</w:t>
      </w:r>
    </w:p>
    <w:p w:rsidR="00E466F7" w:rsidRPr="00F969D4" w:rsidRDefault="00E46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6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0005" cy="5023159"/>
            <wp:effectExtent l="19050" t="0" r="0" b="0"/>
            <wp:docPr id="1" name="Рисунок 1" descr="C:\Users\1\Desktop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sche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0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1F" w:rsidRPr="00F969D4" w:rsidRDefault="00F4721F" w:rsidP="00D04452">
      <w:pPr>
        <w:pStyle w:val="2"/>
        <w:numPr>
          <w:ilvl w:val="0"/>
          <w:numId w:val="0"/>
        </w:numPr>
        <w:ind w:left="1440" w:hanging="360"/>
        <w:rPr>
          <w:rFonts w:ascii="Times New Roman" w:hAnsi="Times New Roman" w:cs="Times New Roman"/>
          <w:lang w:val="en-US"/>
        </w:rPr>
      </w:pPr>
    </w:p>
    <w:p w:rsidR="007B2F30" w:rsidRPr="00D04452" w:rsidRDefault="00D04452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 xml:space="preserve"> </w:t>
      </w:r>
      <w:r w:rsidR="007B2F30"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Project structure</w:t>
      </w:r>
    </w:p>
    <w:p w:rsidR="007B2F30" w:rsidRPr="00D04452" w:rsidRDefault="007B2F30" w:rsidP="007B2F30">
      <w:pPr>
        <w:pStyle w:val="a0"/>
        <w:rPr>
          <w:sz w:val="28"/>
          <w:szCs w:val="28"/>
          <w:lang w:val="en-US"/>
        </w:rPr>
      </w:pPr>
      <w:r w:rsidRPr="00D04452">
        <w:rPr>
          <w:sz w:val="28"/>
          <w:szCs w:val="28"/>
          <w:lang w:val="en-US"/>
        </w:rPr>
        <w:t xml:space="preserve">Project </w:t>
      </w:r>
      <w:proofErr w:type="gramStart"/>
      <w:r w:rsidRPr="00D04452">
        <w:rPr>
          <w:sz w:val="28"/>
          <w:szCs w:val="28"/>
          <w:lang w:val="en-US"/>
        </w:rPr>
        <w:t>consists</w:t>
      </w:r>
      <w:proofErr w:type="gramEnd"/>
      <w:r w:rsidRPr="00D04452">
        <w:rPr>
          <w:sz w:val="28"/>
          <w:szCs w:val="28"/>
          <w:lang w:val="en-US"/>
        </w:rPr>
        <w:t xml:space="preserve"> 3 modules: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proofErr w:type="gramStart"/>
      <w:r w:rsidRPr="00D04452">
        <w:rPr>
          <w:sz w:val="28"/>
          <w:szCs w:val="28"/>
          <w:lang w:val="en-US"/>
        </w:rPr>
        <w:t>mainapp</w:t>
      </w:r>
      <w:proofErr w:type="spellEnd"/>
      <w:proofErr w:type="gramEnd"/>
      <w:r w:rsidRPr="00D04452">
        <w:rPr>
          <w:sz w:val="28"/>
          <w:szCs w:val="28"/>
          <w:lang w:val="en-US"/>
        </w:rPr>
        <w:t>. Main application;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gramStart"/>
      <w:r w:rsidRPr="00D04452">
        <w:rPr>
          <w:sz w:val="28"/>
          <w:szCs w:val="28"/>
          <w:lang w:val="en-US"/>
        </w:rPr>
        <w:t>rest-service</w:t>
      </w:r>
      <w:proofErr w:type="gramEnd"/>
      <w:r w:rsidRPr="00D04452">
        <w:rPr>
          <w:sz w:val="28"/>
          <w:szCs w:val="28"/>
          <w:lang w:val="en-US"/>
        </w:rPr>
        <w:t xml:space="preserve">. Rest </w:t>
      </w:r>
      <w:proofErr w:type="spellStart"/>
      <w:r w:rsidRPr="00D04452">
        <w:rPr>
          <w:sz w:val="28"/>
          <w:szCs w:val="28"/>
          <w:lang w:val="en-US"/>
        </w:rPr>
        <w:t>api</w:t>
      </w:r>
      <w:proofErr w:type="spellEnd"/>
      <w:r w:rsidRPr="00D04452">
        <w:rPr>
          <w:sz w:val="28"/>
          <w:szCs w:val="28"/>
          <w:lang w:val="en-US"/>
        </w:rPr>
        <w:t xml:space="preserve"> for drivers systems;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gramStart"/>
      <w:r w:rsidRPr="00D04452">
        <w:rPr>
          <w:sz w:val="28"/>
          <w:szCs w:val="28"/>
          <w:lang w:val="en-US"/>
        </w:rPr>
        <w:t>rest-client</w:t>
      </w:r>
      <w:proofErr w:type="gramEnd"/>
      <w:r w:rsidRPr="00D04452">
        <w:rPr>
          <w:sz w:val="28"/>
          <w:szCs w:val="28"/>
          <w:lang w:val="en-US"/>
        </w:rPr>
        <w:t xml:space="preserve">. Rest client, which uses rest </w:t>
      </w:r>
      <w:proofErr w:type="spellStart"/>
      <w:proofErr w:type="gramStart"/>
      <w:r w:rsidRPr="00D04452">
        <w:rPr>
          <w:sz w:val="28"/>
          <w:szCs w:val="28"/>
          <w:lang w:val="en-US"/>
        </w:rPr>
        <w:t>api</w:t>
      </w:r>
      <w:proofErr w:type="spellEnd"/>
      <w:proofErr w:type="gramEnd"/>
      <w:r w:rsidRPr="00D04452">
        <w:rPr>
          <w:sz w:val="28"/>
          <w:szCs w:val="28"/>
          <w:lang w:val="en-US"/>
        </w:rPr>
        <w:t>.</w:t>
      </w:r>
    </w:p>
    <w:p w:rsidR="007B2F30" w:rsidRPr="00D04452" w:rsidRDefault="005A4143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>
        <w:rPr>
          <w:rFonts w:ascii="Times New Roman" w:hAnsi="Times New Roman" w:cs="Times New Roman"/>
          <w:i w:val="0"/>
          <w:sz w:val="32"/>
          <w:szCs w:val="32"/>
          <w:lang w:val="en-US"/>
        </w:rPr>
        <w:lastRenderedPageBreak/>
        <w:t xml:space="preserve"> </w:t>
      </w:r>
      <w:r w:rsidR="00F4721F"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Architecture</w:t>
      </w:r>
    </w:p>
    <w:p w:rsidR="00F4721F" w:rsidRPr="00D04452" w:rsidRDefault="00B50D17" w:rsidP="00F4721F">
      <w:pPr>
        <w:pStyle w:val="a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The application </w:t>
      </w:r>
      <w:r w:rsidR="00F4721F" w:rsidRPr="00D04452">
        <w:rPr>
          <w:rFonts w:cs="Times New Roman"/>
          <w:sz w:val="28"/>
          <w:szCs w:val="28"/>
          <w:lang w:val="en-US"/>
        </w:rPr>
        <w:t xml:space="preserve">has </w:t>
      </w:r>
      <w:r w:rsidR="005304A3" w:rsidRPr="00D04452">
        <w:rPr>
          <w:rFonts w:cs="Times New Roman"/>
          <w:sz w:val="28"/>
          <w:szCs w:val="28"/>
          <w:lang w:val="en-US"/>
        </w:rPr>
        <w:t>4</w:t>
      </w:r>
      <w:r w:rsidR="00F4721F" w:rsidRPr="00D04452">
        <w:rPr>
          <w:rFonts w:cs="Times New Roman"/>
          <w:sz w:val="28"/>
          <w:szCs w:val="28"/>
          <w:lang w:val="en-US"/>
        </w:rPr>
        <w:t xml:space="preserve"> layers defining its architecture.</w:t>
      </w:r>
      <w:r w:rsidRPr="00D04452">
        <w:rPr>
          <w:rFonts w:cs="Times New Roman"/>
          <w:sz w:val="28"/>
          <w:szCs w:val="28"/>
          <w:lang w:val="en-US"/>
        </w:rPr>
        <w:t xml:space="preserve"> Each layer uses only the functionality of the previous layer.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Model</w:t>
      </w:r>
    </w:p>
    <w:p w:rsidR="00F4721F" w:rsidRPr="00D04452" w:rsidRDefault="00F4721F" w:rsidP="005304A3">
      <w:pPr>
        <w:pStyle w:val="a0"/>
        <w:numPr>
          <w:ilvl w:val="1"/>
          <w:numId w:val="7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Entities</w:t>
      </w:r>
      <w:r w:rsidR="007B2F30" w:rsidRPr="00D04452">
        <w:rPr>
          <w:rFonts w:cs="Times New Roman"/>
          <w:sz w:val="28"/>
          <w:szCs w:val="28"/>
          <w:lang w:val="en-US"/>
        </w:rPr>
        <w:t>.</w:t>
      </w:r>
    </w:p>
    <w:p w:rsidR="00F4721F" w:rsidRPr="00D04452" w:rsidRDefault="007B2F30" w:rsidP="005304A3">
      <w:pPr>
        <w:pStyle w:val="a0"/>
        <w:numPr>
          <w:ilvl w:val="1"/>
          <w:numId w:val="7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DAO.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Service</w:t>
      </w:r>
      <w:r w:rsidR="007B2F30" w:rsidRPr="00D04452">
        <w:rPr>
          <w:rFonts w:cs="Times New Roman"/>
          <w:sz w:val="28"/>
          <w:szCs w:val="28"/>
          <w:lang w:val="en-US"/>
        </w:rPr>
        <w:t>s, which include business logic.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Controllers process requests and parameters from UI and dispatch queries.</w:t>
      </w:r>
    </w:p>
    <w:p w:rsidR="00F4721F" w:rsidRPr="00D04452" w:rsidRDefault="00F4721F" w:rsidP="005304A3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View layer</w:t>
      </w:r>
      <w:r w:rsidR="00E0435D" w:rsidRPr="00D04452">
        <w:rPr>
          <w:rFonts w:cs="Times New Roman"/>
          <w:sz w:val="28"/>
          <w:szCs w:val="28"/>
          <w:lang w:val="en-US"/>
        </w:rPr>
        <w:t xml:space="preserve"> consists of JSP-pages for the main</w:t>
      </w:r>
      <w:r w:rsidR="00D04452">
        <w:rPr>
          <w:rFonts w:cs="Times New Roman"/>
          <w:sz w:val="28"/>
          <w:szCs w:val="28"/>
          <w:lang w:val="en-US"/>
        </w:rPr>
        <w:t xml:space="preserve"> </w:t>
      </w:r>
      <w:r w:rsidRPr="00D04452">
        <w:rPr>
          <w:rFonts w:cs="Times New Roman"/>
          <w:sz w:val="28"/>
          <w:szCs w:val="28"/>
          <w:lang w:val="en-US"/>
        </w:rPr>
        <w:t>app</w:t>
      </w:r>
      <w:r w:rsidR="00E0435D" w:rsidRPr="00D04452">
        <w:rPr>
          <w:rFonts w:cs="Times New Roman"/>
          <w:sz w:val="28"/>
          <w:szCs w:val="28"/>
          <w:lang w:val="en-US"/>
        </w:rPr>
        <w:t>lication and JSF-pages</w:t>
      </w:r>
      <w:r w:rsidR="00B554A8">
        <w:rPr>
          <w:rFonts w:cs="Times New Roman"/>
          <w:sz w:val="28"/>
          <w:szCs w:val="28"/>
          <w:lang w:val="en-US"/>
        </w:rPr>
        <w:t xml:space="preserve"> for</w:t>
      </w:r>
      <w:r w:rsidR="00E0435D" w:rsidRPr="00D04452">
        <w:rPr>
          <w:rFonts w:cs="Times New Roman"/>
          <w:sz w:val="28"/>
          <w:szCs w:val="28"/>
          <w:lang w:val="en-US"/>
        </w:rPr>
        <w:t xml:space="preserve"> rest-client</w:t>
      </w:r>
      <w:r w:rsidR="00D04452">
        <w:rPr>
          <w:rFonts w:cs="Times New Roman"/>
          <w:sz w:val="28"/>
          <w:szCs w:val="28"/>
          <w:lang w:val="en-US"/>
        </w:rPr>
        <w:t>.</w:t>
      </w:r>
    </w:p>
    <w:p w:rsidR="005304A3" w:rsidRPr="00D04452" w:rsidRDefault="005A4143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>
        <w:rPr>
          <w:rFonts w:ascii="Times New Roman" w:hAnsi="Times New Roman" w:cs="Times New Roman"/>
          <w:i w:val="0"/>
          <w:sz w:val="32"/>
          <w:szCs w:val="32"/>
          <w:lang w:val="en-US"/>
        </w:rPr>
        <w:t xml:space="preserve"> </w:t>
      </w:r>
      <w:r w:rsidR="005304A3"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Model layer</w:t>
      </w:r>
    </w:p>
    <w:p w:rsidR="005304A3" w:rsidRPr="00D04452" w:rsidRDefault="005304A3" w:rsidP="00D04452">
      <w:pPr>
        <w:pStyle w:val="2"/>
        <w:numPr>
          <w:ilvl w:val="2"/>
          <w:numId w:val="16"/>
        </w:numPr>
        <w:ind w:left="709"/>
        <w:rPr>
          <w:rFonts w:ascii="Times New Roman" w:hAnsi="Times New Roman" w:cs="Times New Roman"/>
          <w:i w:val="0"/>
          <w:lang w:val="en-US"/>
        </w:rPr>
      </w:pPr>
      <w:r w:rsidRPr="00D04452">
        <w:rPr>
          <w:rFonts w:ascii="Times New Roman" w:hAnsi="Times New Roman" w:cs="Times New Roman"/>
          <w:i w:val="0"/>
          <w:lang w:val="en-US"/>
        </w:rPr>
        <w:t>The entities</w:t>
      </w:r>
    </w:p>
    <w:p w:rsidR="005304A3" w:rsidRPr="00D04452" w:rsidRDefault="005304A3" w:rsidP="005304A3">
      <w:pPr>
        <w:pStyle w:val="a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My application has 8 entities, defined in the corresponding classes: </w:t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371725" cy="1800225"/>
            <wp:effectExtent l="19050" t="0" r="9525" b="0"/>
            <wp:docPr id="7" name="Рисунок 7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463" t="32237" r="16898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EmployeeEntity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324100" cy="1543050"/>
            <wp:effectExtent l="19050" t="0" r="0" b="0"/>
            <wp:docPr id="2" name="Рисунок 2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167" t="35106" r="14352" b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CargoEntity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1924050" cy="1381125"/>
            <wp:effectExtent l="19050" t="0" r="0" b="0"/>
            <wp:docPr id="8" name="Рисунок 8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408" t="37692" r="20833" b="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581275" cy="1848751"/>
            <wp:effectExtent l="19050" t="0" r="9525" b="0"/>
            <wp:docPr id="9" name="Рисунок 9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574" t="29755" r="19907" b="5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4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D4" w:rsidRPr="00D04452" w:rsidRDefault="00F969D4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OrderItemEntity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419350" cy="1571625"/>
            <wp:effectExtent l="19050" t="0" r="0" b="0"/>
            <wp:docPr id="10" name="Рисунок 10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69" t="34752" r="16435" b="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CityEntity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562100" cy="942975"/>
            <wp:effectExtent l="19050" t="0" r="0" b="0"/>
            <wp:docPr id="11" name="Рисунок 11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722" t="45370" r="27315" b="8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MapEntity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885950" cy="1171575"/>
            <wp:effectExtent l="19050" t="0" r="0" b="0"/>
            <wp:docPr id="12" name="Рисунок 12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333" t="40756" r="20833"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TruckEntity</w:t>
      </w:r>
      <w:proofErr w:type="spellEnd"/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  <w:r w:rsidRPr="00F969D4">
        <w:rPr>
          <w:rFonts w:cs="Times New Roman"/>
          <w:noProof/>
          <w:lang w:eastAsia="ru-RU" w:bidi="ar-SA"/>
        </w:rPr>
        <w:lastRenderedPageBreak/>
        <w:drawing>
          <wp:inline distT="0" distB="0" distL="0" distR="0">
            <wp:extent cx="2505075" cy="1790700"/>
            <wp:effectExtent l="19050" t="0" r="9525" b="0"/>
            <wp:docPr id="13" name="Рисунок 13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287" t="31908" r="20833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</w:p>
    <w:p w:rsidR="00F969D4" w:rsidRPr="00D04452" w:rsidRDefault="00D04452" w:rsidP="00D04452">
      <w:pPr>
        <w:pStyle w:val="a0"/>
        <w:numPr>
          <w:ilvl w:val="2"/>
          <w:numId w:val="16"/>
        </w:numPr>
        <w:ind w:left="709"/>
        <w:rPr>
          <w:rFonts w:cs="Times New Roman"/>
          <w:b/>
          <w:sz w:val="28"/>
          <w:szCs w:val="28"/>
          <w:lang w:val="en-US"/>
        </w:rPr>
      </w:pPr>
      <w:r w:rsidRPr="00D04452">
        <w:rPr>
          <w:rFonts w:cs="Times New Roman"/>
          <w:b/>
          <w:sz w:val="28"/>
          <w:szCs w:val="28"/>
          <w:lang w:val="en-US"/>
        </w:rPr>
        <w:t>DAO</w:t>
      </w:r>
    </w:p>
    <w:p w:rsidR="00B50D17" w:rsidRPr="00D04452" w:rsidRDefault="00B554A8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DAO layer </w:t>
      </w:r>
      <w:proofErr w:type="gramStart"/>
      <w:r>
        <w:rPr>
          <w:rFonts w:cs="Times New Roman"/>
          <w:sz w:val="28"/>
          <w:szCs w:val="28"/>
          <w:lang w:val="en-US"/>
        </w:rPr>
        <w:t>consists</w:t>
      </w:r>
      <w:proofErr w:type="gramEnd"/>
      <w:r>
        <w:rPr>
          <w:rFonts w:cs="Times New Roman"/>
          <w:sz w:val="28"/>
          <w:szCs w:val="28"/>
          <w:lang w:val="en-US"/>
        </w:rPr>
        <w:t xml:space="preserve"> interface</w:t>
      </w:r>
      <w:r w:rsidR="00F969D4" w:rsidRPr="00D04452">
        <w:rPr>
          <w:rFonts w:cs="Times New Roman"/>
          <w:sz w:val="28"/>
          <w:szCs w:val="28"/>
          <w:lang w:val="en-US"/>
        </w:rPr>
        <w:t xml:space="preserve"> and implementation packages.</w:t>
      </w:r>
    </w:p>
    <w:p w:rsidR="00B50D17" w:rsidRPr="00D04452" w:rsidRDefault="00B50D17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There is an implementation with the realization of the methods for each interface. The realization of the CRUD methods is done in the 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GenericDAOImpl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class. Other methods are realized in the corresponding implementation classes. 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Entitymanager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is being injected by </w:t>
      </w:r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@</w:t>
      </w:r>
      <w:proofErr w:type="spellStart"/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PersistenceContext</w:t>
      </w:r>
      <w:proofErr w:type="spellEnd"/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</w:t>
      </w: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annotation using Spring DI. Each of the DAO implementation classes is annotated with a @Repository annotation. </w:t>
      </w:r>
    </w:p>
    <w:p w:rsidR="00B50D17" w:rsidRPr="00D04452" w:rsidRDefault="00B50D17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Dao layer’s diagram:</w:t>
      </w:r>
    </w:p>
    <w:p w:rsidR="00B50D17" w:rsidRDefault="00B50D17" w:rsidP="00F969D4">
      <w:pPr>
        <w:pStyle w:val="a0"/>
        <w:rPr>
          <w:rFonts w:ascii="Arial" w:hAnsi="Arial" w:cs="Arial"/>
          <w:lang w:val="en-US"/>
        </w:rPr>
      </w:pPr>
    </w:p>
    <w:p w:rsidR="00F969D4" w:rsidRDefault="00B50D17" w:rsidP="00B50D17">
      <w:pPr>
        <w:pStyle w:val="a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ru-RU" w:bidi="ar-SA"/>
        </w:rPr>
        <w:drawing>
          <wp:inline distT="0" distB="0" distL="0" distR="0">
            <wp:extent cx="6390005" cy="1542415"/>
            <wp:effectExtent l="19050" t="0" r="0" b="0"/>
            <wp:docPr id="14" name="Рисунок 14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17" w:rsidRPr="005D3A8E" w:rsidRDefault="00B50D17" w:rsidP="00B50D17">
      <w:pPr>
        <w:pStyle w:val="a0"/>
        <w:rPr>
          <w:rFonts w:ascii="Arial" w:hAnsi="Arial" w:cs="Arial"/>
          <w:lang w:val="en-US"/>
        </w:rPr>
      </w:pPr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</w:p>
    <w:p w:rsidR="00B50D17" w:rsidRPr="00D04452" w:rsidRDefault="005A4143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>
        <w:rPr>
          <w:rFonts w:ascii="Times New Roman" w:hAnsi="Times New Roman" w:cs="Times New Roman"/>
          <w:i w:val="0"/>
          <w:sz w:val="32"/>
          <w:szCs w:val="32"/>
          <w:lang w:val="en-US"/>
        </w:rPr>
        <w:t xml:space="preserve"> </w:t>
      </w:r>
      <w:r w:rsidR="00B50D17"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Service layer</w:t>
      </w:r>
    </w:p>
    <w:p w:rsidR="00B50D17" w:rsidRPr="00D04452" w:rsidRDefault="00B50D17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Service layer consists of API package and its implementation.</w:t>
      </w:r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Each of the service implementation classes is annotated with a @Service annotation. Transactions are declared at this level, each method of the service is performed in a transaction. The methods are annotated with @Transactional annotation, so </w:t>
      </w:r>
      <w:proofErr w:type="gramStart"/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Spring</w:t>
      </w:r>
      <w:proofErr w:type="gramEnd"/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handles transactions.</w:t>
      </w:r>
    </w:p>
    <w:p w:rsidR="005304A3" w:rsidRPr="00D04452" w:rsidRDefault="00E43559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Services:</w:t>
      </w:r>
    </w:p>
    <w:p w:rsidR="00E43559" w:rsidRPr="00D04452" w:rsidRDefault="00E43559" w:rsidP="00D04452">
      <w:pPr>
        <w:pStyle w:val="a0"/>
        <w:numPr>
          <w:ilvl w:val="0"/>
          <w:numId w:val="9"/>
        </w:numPr>
        <w:spacing w:after="200"/>
        <w:ind w:left="714" w:hanging="357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CityService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It does the functionality for </w:t>
      </w:r>
      <w:r w:rsidR="009E757F" w:rsidRPr="00D04452">
        <w:rPr>
          <w:rFonts w:cs="Times New Roman"/>
          <w:sz w:val="28"/>
          <w:szCs w:val="28"/>
          <w:lang w:val="en-US"/>
        </w:rPr>
        <w:t>cities</w:t>
      </w:r>
      <w:r w:rsidRPr="00D04452">
        <w:rPr>
          <w:rFonts w:cs="Times New Roman"/>
          <w:sz w:val="28"/>
          <w:szCs w:val="28"/>
          <w:lang w:val="en-US"/>
        </w:rPr>
        <w:t xml:space="preserve"> management.</w:t>
      </w:r>
      <w:r w:rsidR="009E757F" w:rsidRPr="00D04452">
        <w:rPr>
          <w:rFonts w:cs="Times New Roman"/>
          <w:sz w:val="28"/>
          <w:szCs w:val="28"/>
          <w:lang w:val="en-US"/>
        </w:rPr>
        <w:t xml:space="preserve"> CRUD.</w:t>
      </w:r>
    </w:p>
    <w:p w:rsidR="009E757F" w:rsidRPr="00D04452" w:rsidRDefault="009E757F" w:rsidP="00D04452">
      <w:pPr>
        <w:pStyle w:val="a0"/>
        <w:numPr>
          <w:ilvl w:val="0"/>
          <w:numId w:val="9"/>
        </w:numPr>
        <w:spacing w:after="200"/>
        <w:ind w:left="714" w:hanging="357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MapService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It does the functionality for map management (intervals between cities). </w:t>
      </w:r>
    </w:p>
    <w:p w:rsidR="00E43559" w:rsidRPr="00D04452" w:rsidRDefault="00E43559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lastRenderedPageBreak/>
        <w:t>DriverService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It provides functionality for working with driver entities. CRUD operations, specified selection, etc.</w:t>
      </w:r>
    </w:p>
    <w:p w:rsidR="00E43559" w:rsidRPr="00D04452" w:rsidRDefault="00E43559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EmployeeService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. </w:t>
      </w:r>
      <w:r w:rsidR="009E757F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It saves new users, finds new users, change user’s role.</w:t>
      </w:r>
    </w:p>
    <w:p w:rsidR="009E757F" w:rsidRPr="00D04452" w:rsidRDefault="009E757F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OrderService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All functionality related to order management.</w:t>
      </w:r>
    </w:p>
    <w:p w:rsidR="009E757F" w:rsidRPr="00D04452" w:rsidRDefault="009E757F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TruckService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All functionality related to truck management.</w:t>
      </w:r>
    </w:p>
    <w:p w:rsidR="0075093E" w:rsidRPr="00D04452" w:rsidRDefault="0075093E" w:rsidP="00D04452">
      <w:pPr>
        <w:pStyle w:val="a0"/>
        <w:numPr>
          <w:ilvl w:val="0"/>
          <w:numId w:val="9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UserDetailsService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This service is used by Spring Security to validate users of the application. Implements “org.springframework.security.core.userdetails.UserDetailsService”. </w:t>
      </w:r>
    </w:p>
    <w:p w:rsidR="0075093E" w:rsidRPr="009E757F" w:rsidRDefault="0075093E" w:rsidP="0075093E">
      <w:pPr>
        <w:pStyle w:val="HTML"/>
        <w:shd w:val="clear" w:color="auto" w:fill="FFFFFF"/>
        <w:ind w:left="714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</w:p>
    <w:p w:rsidR="009E757F" w:rsidRPr="009E757F" w:rsidRDefault="009E757F" w:rsidP="00E43559">
      <w:pPr>
        <w:pStyle w:val="HTML"/>
        <w:shd w:val="clear" w:color="auto" w:fill="FFFFFF"/>
        <w:rPr>
          <w:rFonts w:ascii="Arial" w:eastAsia="WenQuanYi Micro Hei" w:hAnsi="Arial" w:cs="Arial"/>
          <w:kern w:val="1"/>
          <w:sz w:val="24"/>
          <w:szCs w:val="24"/>
          <w:lang w:val="en-US" w:eastAsia="zh-CN" w:bidi="hi-IN"/>
        </w:rPr>
      </w:pPr>
    </w:p>
    <w:p w:rsidR="009E757F" w:rsidRPr="00D04452" w:rsidRDefault="005A4143" w:rsidP="00D04452">
      <w:pPr>
        <w:pStyle w:val="a0"/>
        <w:numPr>
          <w:ilvl w:val="1"/>
          <w:numId w:val="16"/>
        </w:numPr>
        <w:ind w:left="426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 xml:space="preserve"> </w:t>
      </w:r>
      <w:r w:rsidR="00E0435D" w:rsidRPr="00D04452">
        <w:rPr>
          <w:rFonts w:cs="Times New Roman"/>
          <w:b/>
          <w:sz w:val="32"/>
          <w:szCs w:val="32"/>
          <w:lang w:val="en-US"/>
        </w:rPr>
        <w:t>Controller layer</w:t>
      </w:r>
    </w:p>
    <w:p w:rsidR="00E43559" w:rsidRPr="00D04452" w:rsidRDefault="009E757F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This layer holds the classes which are responsible for the interaction between UI and service classes. Controllers are based on the Spring MVC framework, have @Controller annotation.</w:t>
      </w:r>
    </w:p>
    <w:p w:rsidR="00E43559" w:rsidRPr="00D04452" w:rsidRDefault="00E43559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5093E" w:rsidRPr="00D04452">
        <w:rPr>
          <w:rFonts w:cs="Times New Roman"/>
          <w:sz w:val="28"/>
          <w:szCs w:val="28"/>
        </w:rPr>
        <w:t>Controllers</w:t>
      </w:r>
      <w:proofErr w:type="spellEnd"/>
      <w:r w:rsidR="0075093E" w:rsidRPr="00D04452">
        <w:rPr>
          <w:rFonts w:cs="Times New Roman"/>
          <w:sz w:val="28"/>
          <w:szCs w:val="28"/>
        </w:rPr>
        <w:t>:</w:t>
      </w:r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NewUsersController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HomeController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MapController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RegistrationController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TrucksController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DriverPageController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GlobalExceptionController</w:t>
      </w:r>
      <w:proofErr w:type="spellEnd"/>
    </w:p>
    <w:p w:rsidR="00E0435D" w:rsidRPr="00D04452" w:rsidRDefault="00E0435D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GlobalExceptionController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handles all exceptions from controller layer. It is annotated @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ControllerAdvice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</w:t>
      </w:r>
    </w:p>
    <w:p w:rsidR="00E0435D" w:rsidRPr="00D04452" w:rsidRDefault="00E0435D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</w:p>
    <w:p w:rsidR="0075093E" w:rsidRPr="00273AF0" w:rsidRDefault="005A4143" w:rsidP="00273AF0">
      <w:pPr>
        <w:pStyle w:val="a0"/>
        <w:numPr>
          <w:ilvl w:val="1"/>
          <w:numId w:val="16"/>
        </w:numPr>
        <w:spacing w:after="200"/>
        <w:ind w:left="426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 xml:space="preserve"> </w:t>
      </w:r>
      <w:r w:rsidR="00E0435D" w:rsidRPr="00273AF0">
        <w:rPr>
          <w:rFonts w:cs="Times New Roman"/>
          <w:b/>
          <w:sz w:val="32"/>
          <w:szCs w:val="32"/>
          <w:lang w:val="en-US"/>
        </w:rPr>
        <w:t>View layer</w:t>
      </w:r>
    </w:p>
    <w:p w:rsidR="00E0435D" w:rsidRDefault="00E0435D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This layer is responsible for UI. Most 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design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main application</w:t>
      </w: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made using Bootstrap framework. All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jsp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are in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webapp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package.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Rest-client is designed using JSF and Bootstrap. </w:t>
      </w:r>
      <w:proofErr w:type="spellStart"/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AdminLTE</w:t>
      </w:r>
      <w:proofErr w:type="spellEnd"/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used as a template.</w:t>
      </w:r>
    </w:p>
    <w:p w:rsidR="00554226" w:rsidRDefault="00554226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Some pages:</w:t>
      </w:r>
    </w:p>
    <w:p w:rsidR="00554226" w:rsidRPr="00554226" w:rsidRDefault="00554226" w:rsidP="00273AF0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4226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 page</w:t>
      </w:r>
    </w:p>
    <w:p w:rsidR="00273AF0" w:rsidRDefault="00273AF0" w:rsidP="00554226">
      <w:pPr>
        <w:pStyle w:val="a8"/>
        <w:keepNext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2958" cy="2943591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9278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13" cy="29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26" w:rsidRPr="00554226" w:rsidRDefault="00554226" w:rsidP="005542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226">
        <w:rPr>
          <w:rFonts w:ascii="Times New Roman" w:hAnsi="Times New Roman" w:cs="Times New Roman"/>
          <w:sz w:val="24"/>
          <w:szCs w:val="24"/>
          <w:lang w:val="en-US"/>
        </w:rPr>
        <w:t>One of manager’s pages</w:t>
      </w:r>
    </w:p>
    <w:p w:rsidR="00554226" w:rsidRDefault="00273AF0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91250" cy="2988376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935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47" cy="299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 xml:space="preserve"> </w:t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P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</w:pPr>
      <w:r w:rsidRPr="00554226"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  <w:lastRenderedPageBreak/>
        <w:t>Driver’s page</w:t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400165" cy="2995010"/>
            <wp:effectExtent l="1905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9284" b="7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299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D5" w:rsidRDefault="004373D5" w:rsidP="004373D5">
      <w:pPr>
        <w:pStyle w:val="a5"/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</w:p>
    <w:p w:rsidR="004373D5" w:rsidRDefault="004373D5" w:rsidP="004373D5">
      <w:pPr>
        <w:pStyle w:val="a5"/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</w:p>
    <w:p w:rsidR="00273AF0" w:rsidRPr="00273AF0" w:rsidRDefault="00273AF0" w:rsidP="00273AF0">
      <w:pPr>
        <w:pStyle w:val="a5"/>
        <w:numPr>
          <w:ilvl w:val="0"/>
          <w:numId w:val="16"/>
        </w:numPr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273AF0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Security</w:t>
      </w:r>
    </w:p>
    <w:p w:rsidR="004373D5" w:rsidRDefault="004373D5" w:rsidP="004373D5">
      <w:pPr>
        <w:pStyle w:val="HTML"/>
        <w:shd w:val="clear" w:color="auto" w:fill="FFFFFF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Application security 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>p</w:t>
      </w:r>
      <w:r w:rsidRPr="004373D5">
        <w:rPr>
          <w:rFonts w:ascii="Times New Roman" w:eastAsia="Droid Sans Fallback" w:hAnsi="Times New Roman" w:cs="Times New Roman"/>
          <w:color w:val="222222"/>
          <w:kern w:val="1"/>
          <w:sz w:val="28"/>
          <w:szCs w:val="28"/>
          <w:lang w:val="en-US" w:eastAsia="zh-CN" w:bidi="hi-IN"/>
        </w:rPr>
        <w:t xml:space="preserve">rovided by </w:t>
      </w:r>
      <w:bookmarkStart w:id="0" w:name="result_box"/>
      <w:bookmarkEnd w:id="0"/>
      <w:r w:rsidRPr="004373D5">
        <w:rPr>
          <w:rFonts w:ascii="Times New Roman" w:eastAsia="Droid Sans Fallback" w:hAnsi="Times New Roman" w:cs="Times New Roman"/>
          <w:color w:val="222222"/>
          <w:kern w:val="1"/>
          <w:sz w:val="28"/>
          <w:szCs w:val="28"/>
          <w:lang w:val="en-US" w:eastAsia="zh-CN" w:bidi="hi-IN"/>
        </w:rPr>
        <w:t>Spring Security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>.</w:t>
      </w:r>
      <w:proofErr w:type="gramEnd"/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Spring security</w:t>
      </w:r>
      <w:r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is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configured in </w:t>
      </w:r>
      <w:proofErr w:type="spellStart"/>
      <w:r w:rsidRPr="004373D5">
        <w:rPr>
          <w:rFonts w:ascii="Times New Roman" w:hAnsi="Times New Roman" w:cs="Times New Roman"/>
          <w:sz w:val="28"/>
          <w:szCs w:val="28"/>
          <w:lang w:val="en-US"/>
        </w:rPr>
        <w:t>SecurityConfig.class</w:t>
      </w:r>
      <w:proofErr w:type="spellEnd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. Login and password are stored in database. Password is </w:t>
      </w:r>
      <w:proofErr w:type="spellStart"/>
      <w:r w:rsidRPr="004373D5">
        <w:rPr>
          <w:rFonts w:ascii="Times New Roman" w:hAnsi="Times New Roman" w:cs="Times New Roman"/>
          <w:sz w:val="28"/>
          <w:szCs w:val="28"/>
          <w:lang w:val="en-US"/>
        </w:rPr>
        <w:t>bqrypt</w:t>
      </w:r>
      <w:proofErr w:type="spellEnd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 encoded. So drivers and usual users can’t access to manager’s pages</w:t>
      </w:r>
      <w:r w:rsidR="00850FD6">
        <w:rPr>
          <w:rFonts w:ascii="Times New Roman" w:hAnsi="Times New Roman" w:cs="Times New Roman"/>
          <w:sz w:val="28"/>
          <w:szCs w:val="28"/>
          <w:lang w:val="en-US"/>
        </w:rPr>
        <w:t xml:space="preserve"> without correct login and password.</w:t>
      </w:r>
    </w:p>
    <w:p w:rsidR="00850FD6" w:rsidRDefault="00850FD6" w:rsidP="004373D5">
      <w:pPr>
        <w:pStyle w:val="HTML"/>
        <w:shd w:val="clear" w:color="auto" w:fill="FFFFFF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</w:p>
    <w:p w:rsidR="00850FD6" w:rsidRPr="00B85178" w:rsidRDefault="00B85178" w:rsidP="00850FD6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B85178">
        <w:rPr>
          <w:rFonts w:ascii="Times New Roman" w:hAnsi="Times New Roman" w:cs="Times New Roman"/>
          <w:b/>
          <w:sz w:val="36"/>
          <w:szCs w:val="36"/>
          <w:lang w:val="en-US"/>
        </w:rPr>
        <w:t>Logging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Log4j is used for logging. It is configured to make 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>FATAL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 xml:space="preserve"> ERROR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 xml:space="preserve"> WARN</w:t>
      </w:r>
      <w:proofErr w:type="gramStart"/>
      <w:r w:rsidRPr="00B85178">
        <w:rPr>
          <w:rStyle w:val="apple-converted-space"/>
          <w:rFonts w:ascii="Arial" w:hAnsi="Arial" w:cs="Arial"/>
          <w:color w:val="000000"/>
          <w:sz w:val="22"/>
          <w:szCs w:val="22"/>
          <w:shd w:val="clear" w:color="auto" w:fill="F9F9F9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logs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file and console. Each module has own log file. Log files are stored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proofErr w:type="spellEnd"/>
      <w:r w:rsidR="00EE2CFF"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Example: 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 xml:space="preserve">2016-04-03 23:13:38 </w:t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WARN  DriverPageController:51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- Wrong serial number!!!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>com.tsystems.nazukin.logiweb.customexceptions.WrongSerialNumberException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com.tsystems.nazukin.logiweb.service.DriverService.findByEmployeeIdAndSerial(DriverService.java:184)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sun.reflect.NativeMethodAccessorImpl.invoke0(Native Method)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sun.reflect.NativeMethodAccessorImpl.invoke(NativeMethodAccessorImpl.java:62)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sun.reflect.DelegatingMethodAccessorImpl.invoke(DelegatingMethodAccessorImpl.java:43)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B85178">
        <w:rPr>
          <w:rFonts w:ascii="Times New Roman" w:hAnsi="Times New Roman" w:cs="Times New Roman"/>
          <w:color w:val="000000"/>
          <w:lang w:val="en-US"/>
        </w:rPr>
        <w:t>java.lang.reflect.Method.invoke</w:t>
      </w:r>
      <w:proofErr w:type="spellEnd"/>
      <w:r w:rsidRPr="00B85178">
        <w:rPr>
          <w:rFonts w:ascii="Times New Roman" w:hAnsi="Times New Roman" w:cs="Times New Roman"/>
          <w:color w:val="000000"/>
          <w:lang w:val="en-US"/>
        </w:rPr>
        <w:t>(Method.java:497)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org.springframework.aop.support.AopUtils.invokeJoinpointUsingReflection(AopUtils.java:302)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org.springframework.aop.framework.ReflectiveMethodInvocation.invokeJoinpoint(ReflectiveMethodInvocation.java:190)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org.springframework.aop.framework.ReflectiveMethodInvocation.proceed(ReflectiveMethodInvocation.java:157)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</w:p>
    <w:p w:rsidR="00B85178" w:rsidRPr="00B85178" w:rsidRDefault="00B85178" w:rsidP="00EB3E11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B85178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lastRenderedPageBreak/>
        <w:t>Sonar and Unit tests.</w:t>
      </w:r>
    </w:p>
    <w:p w:rsidR="00E0435D" w:rsidRDefault="00EB3E11" w:rsidP="00B50D17">
      <w:pPr>
        <w:pStyle w:val="a0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Unit tests was</w:t>
      </w:r>
      <w:proofErr w:type="gramEnd"/>
      <w:r>
        <w:rPr>
          <w:rFonts w:cs="Times New Roman"/>
          <w:sz w:val="28"/>
          <w:szCs w:val="28"/>
          <w:lang w:val="en-US"/>
        </w:rPr>
        <w:t xml:space="preserve"> written only for service layer. Dao layer was mocked by </w:t>
      </w:r>
      <w:proofErr w:type="spellStart"/>
      <w:r>
        <w:rPr>
          <w:rFonts w:cs="Times New Roman"/>
          <w:sz w:val="28"/>
          <w:szCs w:val="28"/>
          <w:lang w:val="en-US"/>
        </w:rPr>
        <w:t>Mockito</w:t>
      </w:r>
      <w:proofErr w:type="spellEnd"/>
      <w:r>
        <w:rPr>
          <w:rFonts w:cs="Times New Roman"/>
          <w:sz w:val="28"/>
          <w:szCs w:val="28"/>
          <w:lang w:val="en-US"/>
        </w:rPr>
        <w:t xml:space="preserve">. </w:t>
      </w:r>
      <w:r w:rsidR="00126B5D">
        <w:rPr>
          <w:rFonts w:cs="Times New Roman"/>
          <w:sz w:val="28"/>
          <w:szCs w:val="28"/>
          <w:lang w:val="en-US"/>
        </w:rPr>
        <w:t>There are 27 tests and 57% lines coverage.</w:t>
      </w:r>
    </w:p>
    <w:p w:rsidR="00126B5D" w:rsidRDefault="00126B5D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898064" cy="216309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316" t="27869" r="63486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64" cy="21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B3" w:rsidRPr="009672B3" w:rsidRDefault="009672B3" w:rsidP="009672B3">
      <w:pPr>
        <w:pStyle w:val="a0"/>
        <w:rPr>
          <w:rFonts w:ascii="Arial" w:hAnsi="Arial" w:cs="Arial"/>
          <w:lang w:val="en-US"/>
        </w:rPr>
      </w:pPr>
      <w:r w:rsidRPr="00453F08">
        <w:rPr>
          <w:rFonts w:ascii="Arial" w:hAnsi="Arial" w:cs="Arial"/>
          <w:lang w:val="en-US"/>
        </w:rPr>
        <w:t>The</w:t>
      </w:r>
      <w:r w:rsidR="003D0A33">
        <w:rPr>
          <w:rFonts w:ascii="Arial" w:hAnsi="Arial" w:cs="Arial"/>
          <w:lang w:val="en-US"/>
        </w:rPr>
        <w:t xml:space="preserve"> </w:t>
      </w:r>
      <w:r w:rsidRPr="00453F08">
        <w:rPr>
          <w:rFonts w:ascii="Arial" w:hAnsi="Arial" w:cs="Arial"/>
          <w:lang w:val="en-US"/>
        </w:rPr>
        <w:t xml:space="preserve">application was </w:t>
      </w:r>
      <w:proofErr w:type="spellStart"/>
      <w:r w:rsidRPr="00453F08">
        <w:rPr>
          <w:rFonts w:ascii="Arial" w:hAnsi="Arial" w:cs="Arial"/>
          <w:lang w:val="en-US"/>
        </w:rPr>
        <w:t>analysed</w:t>
      </w:r>
      <w:proofErr w:type="spellEnd"/>
      <w:r w:rsidRPr="00453F08">
        <w:rPr>
          <w:rFonts w:ascii="Arial" w:hAnsi="Arial" w:cs="Arial"/>
          <w:lang w:val="en-US"/>
        </w:rPr>
        <w:t xml:space="preserve"> by </w:t>
      </w:r>
      <w:proofErr w:type="spellStart"/>
      <w:r w:rsidRPr="00453F08">
        <w:rPr>
          <w:rFonts w:ascii="Arial" w:hAnsi="Arial" w:cs="Arial"/>
          <w:lang w:val="en-US"/>
        </w:rPr>
        <w:t>SonarQube</w:t>
      </w:r>
      <w:proofErr w:type="spellEnd"/>
      <w:r w:rsidRPr="00453F08">
        <w:rPr>
          <w:rFonts w:ascii="Arial" w:hAnsi="Arial" w:cs="Arial"/>
          <w:lang w:val="en-US"/>
        </w:rPr>
        <w:t xml:space="preserve"> ­ a static code quality analyzer. </w:t>
      </w:r>
      <w:r>
        <w:rPr>
          <w:rFonts w:ascii="Arial" w:hAnsi="Arial" w:cs="Arial"/>
          <w:lang w:val="en-US"/>
        </w:rPr>
        <w:t>R</w:t>
      </w:r>
      <w:r w:rsidRPr="009672B3">
        <w:rPr>
          <w:rFonts w:ascii="Arial" w:hAnsi="Arial" w:cs="Arial"/>
          <w:lang w:val="en-US"/>
        </w:rPr>
        <w:t>esults are below.</w:t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284588" cy="22558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2842" r="62600" b="41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88" cy="22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72B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694653" cy="2268207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2842" r="65830" b="3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54" cy="226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33" w:rsidRDefault="003D0A3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284588" cy="217532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2568" r="61216" b="4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34" cy="217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847550" cy="217292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2842" r="66138" b="4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50" cy="217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33" w:rsidRDefault="003D0A3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3284588" cy="211855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3388" r="61831" b="42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01" cy="211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851970" cy="2149242"/>
            <wp:effectExtent l="19050" t="0" r="553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3388" r="66908" b="4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14" cy="215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There are </w:t>
      </w:r>
      <w:r w:rsidR="003D0A33">
        <w:rPr>
          <w:rFonts w:cs="Times New Roman"/>
          <w:sz w:val="28"/>
          <w:szCs w:val="28"/>
          <w:lang w:val="en-US"/>
        </w:rPr>
        <w:t>some</w:t>
      </w:r>
      <w:r>
        <w:rPr>
          <w:rFonts w:cs="Times New Roman"/>
          <w:sz w:val="28"/>
          <w:szCs w:val="28"/>
          <w:lang w:val="en-US"/>
        </w:rPr>
        <w:t xml:space="preserve"> critical errors, but </w:t>
      </w:r>
      <w:r w:rsidRPr="00453F08">
        <w:rPr>
          <w:rFonts w:ascii="Arial" w:hAnsi="Arial" w:cs="Arial"/>
          <w:color w:val="000000"/>
          <w:lang w:val="en-US"/>
        </w:rPr>
        <w:t>they are not errors at all</w:t>
      </w:r>
      <w:r>
        <w:rPr>
          <w:rFonts w:ascii="Arial" w:hAnsi="Arial" w:cs="Arial"/>
          <w:color w:val="000000"/>
          <w:lang w:val="en-US"/>
        </w:rPr>
        <w:t>.</w:t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</w:p>
    <w:p w:rsidR="009672B3" w:rsidRDefault="009672B3" w:rsidP="00F44134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Build and deploy</w:t>
      </w:r>
    </w:p>
    <w:p w:rsidR="009672B3" w:rsidRDefault="009672B3" w:rsidP="00F44134">
      <w:pPr>
        <w:pStyle w:val="HTML"/>
        <w:shd w:val="clear" w:color="auto" w:fill="FFFFFF"/>
        <w:spacing w:after="2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672B3">
        <w:rPr>
          <w:rFonts w:ascii="Times New Roman" w:hAnsi="Times New Roman" w:cs="Times New Roman"/>
          <w:color w:val="000000"/>
          <w:sz w:val="28"/>
          <w:szCs w:val="28"/>
          <w:lang w:val="en-US"/>
        </w:rPr>
        <w:t>It is possible to build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project whole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project(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 modules) by one command from root folder:</w:t>
      </w:r>
    </w:p>
    <w:p w:rsidR="009672B3" w:rsidRPr="009672B3" w:rsidRDefault="009672B3" w:rsidP="00F44134">
      <w:pPr>
        <w:pStyle w:val="HTML"/>
        <w:shd w:val="clear" w:color="auto" w:fill="FFFFFF"/>
        <w:spacing w:after="200"/>
        <w:ind w:left="426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proofErr w:type="gram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mvn</w:t>
      </w:r>
      <w:proofErr w:type="spellEnd"/>
      <w:proofErr w:type="gram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clean install;</w:t>
      </w:r>
    </w:p>
    <w:p w:rsidR="009672B3" w:rsidRDefault="009672B3" w:rsidP="00F44134">
      <w:pPr>
        <w:pStyle w:val="HTML"/>
        <w:shd w:val="clear" w:color="auto" w:fill="FFFFFF"/>
        <w:spacing w:after="2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Also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possible to deploy all modules to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wildfly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by one command from root folder:</w:t>
      </w:r>
    </w:p>
    <w:p w:rsidR="009672B3" w:rsidRPr="009672B3" w:rsidRDefault="009672B3" w:rsidP="00F44134">
      <w:pPr>
        <w:pStyle w:val="HTML"/>
        <w:shd w:val="clear" w:color="auto" w:fill="FFFFFF"/>
        <w:spacing w:after="200"/>
        <w:ind w:left="426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proofErr w:type="gram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mvn</w:t>
      </w:r>
      <w:proofErr w:type="spellEnd"/>
      <w:proofErr w:type="gram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wildfly:deploy</w:t>
      </w:r>
      <w:proofErr w:type="spell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;</w:t>
      </w:r>
    </w:p>
    <w:p w:rsidR="009672B3" w:rsidRPr="00273AF0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</w:p>
    <w:sectPr w:rsidR="009672B3" w:rsidRPr="00273AF0" w:rsidSect="00F0397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271D" w:rsidRDefault="005E271D" w:rsidP="00554226">
      <w:pPr>
        <w:spacing w:after="0" w:line="240" w:lineRule="auto"/>
      </w:pPr>
      <w:r>
        <w:separator/>
      </w:r>
    </w:p>
  </w:endnote>
  <w:endnote w:type="continuationSeparator" w:id="0">
    <w:p w:rsidR="005E271D" w:rsidRDefault="005E271D" w:rsidP="00554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WenQuanYi Micro Hei">
    <w:altName w:val="MS Mincho"/>
    <w:charset w:val="80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charset w:val="01"/>
    <w:family w:val="auto"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271D" w:rsidRDefault="005E271D" w:rsidP="00554226">
      <w:pPr>
        <w:spacing w:after="0" w:line="240" w:lineRule="auto"/>
      </w:pPr>
      <w:r>
        <w:separator/>
      </w:r>
    </w:p>
  </w:footnote>
  <w:footnote w:type="continuationSeparator" w:id="0">
    <w:p w:rsidR="005E271D" w:rsidRDefault="005E271D" w:rsidP="00554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5"/>
    <w:multiLevelType w:val="multilevel"/>
    <w:tmpl w:val="0000000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3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4">
    <w:nsid w:val="02534C7A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042B056A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0BFB5EA3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139B5FE3"/>
    <w:multiLevelType w:val="multilevel"/>
    <w:tmpl w:val="6BC6F3DA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7817654"/>
    <w:multiLevelType w:val="hybridMultilevel"/>
    <w:tmpl w:val="72E66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66686F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1E8E68B0"/>
    <w:multiLevelType w:val="hybridMultilevel"/>
    <w:tmpl w:val="B8B81C72"/>
    <w:lvl w:ilvl="0" w:tplc="B9F2EF0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539F3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47C522B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276E5DAA"/>
    <w:multiLevelType w:val="hybridMultilevel"/>
    <w:tmpl w:val="FB069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2D3EA6"/>
    <w:multiLevelType w:val="hybridMultilevel"/>
    <w:tmpl w:val="63C86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757C80"/>
    <w:multiLevelType w:val="hybridMultilevel"/>
    <w:tmpl w:val="8AB47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5759EB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2FD7092D"/>
    <w:multiLevelType w:val="hybridMultilevel"/>
    <w:tmpl w:val="505AF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6200D2"/>
    <w:multiLevelType w:val="multilevel"/>
    <w:tmpl w:val="6BC6F3DA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42CE2795"/>
    <w:multiLevelType w:val="hybridMultilevel"/>
    <w:tmpl w:val="3FAC3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2000F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4B5E15A2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4FD909A5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3">
    <w:nsid w:val="52ED09E0"/>
    <w:multiLevelType w:val="hybridMultilevel"/>
    <w:tmpl w:val="09346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585761"/>
    <w:multiLevelType w:val="hybridMultilevel"/>
    <w:tmpl w:val="E460C750"/>
    <w:lvl w:ilvl="0" w:tplc="F036D3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B4E022">
      <w:start w:val="1"/>
      <w:numFmt w:val="bullet"/>
      <w:pStyle w:val="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4D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E629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E4B4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AAC5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CAAC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6C84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1231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23"/>
  </w:num>
  <w:num w:numId="4">
    <w:abstractNumId w:val="0"/>
  </w:num>
  <w:num w:numId="5">
    <w:abstractNumId w:val="2"/>
  </w:num>
  <w:num w:numId="6">
    <w:abstractNumId w:val="10"/>
  </w:num>
  <w:num w:numId="7">
    <w:abstractNumId w:val="6"/>
  </w:num>
  <w:num w:numId="8">
    <w:abstractNumId w:val="3"/>
  </w:num>
  <w:num w:numId="9">
    <w:abstractNumId w:val="7"/>
  </w:num>
  <w:num w:numId="10">
    <w:abstractNumId w:val="18"/>
  </w:num>
  <w:num w:numId="11">
    <w:abstractNumId w:val="13"/>
  </w:num>
  <w:num w:numId="12">
    <w:abstractNumId w:val="8"/>
  </w:num>
  <w:num w:numId="13">
    <w:abstractNumId w:val="14"/>
  </w:num>
  <w:num w:numId="14">
    <w:abstractNumId w:val="19"/>
  </w:num>
  <w:num w:numId="15">
    <w:abstractNumId w:val="21"/>
  </w:num>
  <w:num w:numId="16">
    <w:abstractNumId w:val="16"/>
  </w:num>
  <w:num w:numId="17">
    <w:abstractNumId w:val="22"/>
  </w:num>
  <w:num w:numId="18">
    <w:abstractNumId w:val="17"/>
  </w:num>
  <w:num w:numId="19">
    <w:abstractNumId w:val="15"/>
  </w:num>
  <w:num w:numId="20">
    <w:abstractNumId w:val="20"/>
  </w:num>
  <w:num w:numId="21">
    <w:abstractNumId w:val="12"/>
  </w:num>
  <w:num w:numId="22">
    <w:abstractNumId w:val="11"/>
  </w:num>
  <w:num w:numId="23">
    <w:abstractNumId w:val="9"/>
  </w:num>
  <w:num w:numId="24">
    <w:abstractNumId w:val="4"/>
  </w:num>
  <w:num w:numId="2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3972"/>
    <w:rsid w:val="00007F76"/>
    <w:rsid w:val="00126B5D"/>
    <w:rsid w:val="00140F6C"/>
    <w:rsid w:val="00246A3B"/>
    <w:rsid w:val="00273AF0"/>
    <w:rsid w:val="00296362"/>
    <w:rsid w:val="002D6DBC"/>
    <w:rsid w:val="0030565A"/>
    <w:rsid w:val="003D0A33"/>
    <w:rsid w:val="003E6305"/>
    <w:rsid w:val="004373D5"/>
    <w:rsid w:val="005304A3"/>
    <w:rsid w:val="00554226"/>
    <w:rsid w:val="005A4143"/>
    <w:rsid w:val="005E271D"/>
    <w:rsid w:val="006D6502"/>
    <w:rsid w:val="006F1E05"/>
    <w:rsid w:val="00737CAE"/>
    <w:rsid w:val="0075093E"/>
    <w:rsid w:val="007B2F30"/>
    <w:rsid w:val="00850FD6"/>
    <w:rsid w:val="009672B3"/>
    <w:rsid w:val="009E757F"/>
    <w:rsid w:val="00B50D17"/>
    <w:rsid w:val="00B554A8"/>
    <w:rsid w:val="00B85178"/>
    <w:rsid w:val="00C01F9A"/>
    <w:rsid w:val="00D04452"/>
    <w:rsid w:val="00D8043F"/>
    <w:rsid w:val="00DE5070"/>
    <w:rsid w:val="00E0435D"/>
    <w:rsid w:val="00E43559"/>
    <w:rsid w:val="00E466F7"/>
    <w:rsid w:val="00EA068F"/>
    <w:rsid w:val="00EB3E11"/>
    <w:rsid w:val="00EE2CFF"/>
    <w:rsid w:val="00F03972"/>
    <w:rsid w:val="00F44134"/>
    <w:rsid w:val="00F4721F"/>
    <w:rsid w:val="00F5444A"/>
    <w:rsid w:val="00F969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362"/>
  </w:style>
  <w:style w:type="paragraph" w:styleId="1">
    <w:name w:val="heading 1"/>
    <w:basedOn w:val="a"/>
    <w:next w:val="a"/>
    <w:link w:val="10"/>
    <w:uiPriority w:val="9"/>
    <w:qFormat/>
    <w:rsid w:val="00E466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0"/>
    <w:link w:val="20"/>
    <w:qFormat/>
    <w:rsid w:val="003E6305"/>
    <w:pPr>
      <w:keepNext/>
      <w:widowControl w:val="0"/>
      <w:numPr>
        <w:ilvl w:val="1"/>
        <w:numId w:val="1"/>
      </w:numPr>
      <w:suppressAutoHyphens/>
      <w:spacing w:before="240" w:after="120" w:line="240" w:lineRule="auto"/>
      <w:outlineLvl w:val="1"/>
    </w:pPr>
    <w:rPr>
      <w:rFonts w:ascii="Arial" w:eastAsia="WenQuanYi Micro Hei" w:hAnsi="Arial" w:cs="Lohit Hindi"/>
      <w:b/>
      <w:bCs/>
      <w:i/>
      <w:iCs/>
      <w:kern w:val="1"/>
      <w:sz w:val="28"/>
      <w:szCs w:val="28"/>
      <w:lang w:eastAsia="zh-C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ranslation-chunk">
    <w:name w:val="translation-chunk"/>
    <w:basedOn w:val="a1"/>
    <w:rsid w:val="00D8043F"/>
  </w:style>
  <w:style w:type="paragraph" w:styleId="a0">
    <w:name w:val="Body Text"/>
    <w:basedOn w:val="a"/>
    <w:link w:val="a4"/>
    <w:rsid w:val="00F5444A"/>
    <w:pPr>
      <w:widowControl w:val="0"/>
      <w:suppressAutoHyphens/>
      <w:spacing w:after="12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1"/>
    <w:link w:val="a0"/>
    <w:rsid w:val="00F5444A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EA068F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3E6305"/>
    <w:rPr>
      <w:rFonts w:ascii="Arial" w:eastAsia="WenQuanYi Micro Hei" w:hAnsi="Arial" w:cs="Lohit Hindi"/>
      <w:b/>
      <w:bCs/>
      <w:i/>
      <w:iCs/>
      <w:kern w:val="1"/>
      <w:sz w:val="28"/>
      <w:szCs w:val="28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E466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E4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E466F7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4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E435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5542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header"/>
    <w:basedOn w:val="a"/>
    <w:link w:val="aa"/>
    <w:uiPriority w:val="99"/>
    <w:semiHidden/>
    <w:unhideWhenUsed/>
    <w:rsid w:val="00554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554226"/>
  </w:style>
  <w:style w:type="paragraph" w:styleId="ab">
    <w:name w:val="footer"/>
    <w:basedOn w:val="a"/>
    <w:link w:val="ac"/>
    <w:uiPriority w:val="99"/>
    <w:semiHidden/>
    <w:unhideWhenUsed/>
    <w:rsid w:val="00554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semiHidden/>
    <w:rsid w:val="00554226"/>
  </w:style>
  <w:style w:type="character" w:customStyle="1" w:styleId="apple-converted-space">
    <w:name w:val="apple-converted-space"/>
    <w:basedOn w:val="a1"/>
    <w:rsid w:val="00B851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36">
          <w:marLeft w:val="922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11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2016-04-03T15:20:00Z</dcterms:created>
  <dcterms:modified xsi:type="dcterms:W3CDTF">2016-04-04T21:39:00Z</dcterms:modified>
</cp:coreProperties>
</file>